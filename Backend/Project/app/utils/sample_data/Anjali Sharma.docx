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FC78" w14:textId="77777777" w:rsidR="002F433E" w:rsidRDefault="002F433E" w:rsidP="002F433E">
      <w:r>
        <w:t>Anjali Sharma</w:t>
      </w:r>
    </w:p>
    <w:p w14:paraId="0E3D48B6" w14:textId="77777777" w:rsidR="002F433E" w:rsidRDefault="002F433E" w:rsidP="002F433E">
      <w:r>
        <w:t>Bhopal, Madhya Pradesh | +91 98765 43210 | anjali.sharma.cs@email.com | linkedin.com/in/</w:t>
      </w:r>
      <w:proofErr w:type="spellStart"/>
      <w:r>
        <w:t>anjalisharmacs</w:t>
      </w:r>
      <w:proofErr w:type="spellEnd"/>
    </w:p>
    <w:p w14:paraId="601B1BAC" w14:textId="77777777" w:rsidR="002F433E" w:rsidRDefault="002F433E" w:rsidP="002F433E"/>
    <w:p w14:paraId="0B01801C" w14:textId="77777777" w:rsidR="002F433E" w:rsidRDefault="002F433E" w:rsidP="002F433E">
      <w:r>
        <w:t>---</w:t>
      </w:r>
    </w:p>
    <w:p w14:paraId="539C77DB" w14:textId="77777777" w:rsidR="002F433E" w:rsidRDefault="002F433E" w:rsidP="002F433E"/>
    <w:p w14:paraId="34AEE38D" w14:textId="77777777" w:rsidR="002F433E" w:rsidRDefault="002F433E" w:rsidP="002F433E">
      <w:r>
        <w:t>EDUCATION</w:t>
      </w:r>
    </w:p>
    <w:p w14:paraId="345C6DA4" w14:textId="77777777" w:rsidR="002F433E" w:rsidRDefault="002F433E" w:rsidP="002F433E"/>
    <w:p w14:paraId="58E7091D" w14:textId="77777777" w:rsidR="002F433E" w:rsidRDefault="002F433E" w:rsidP="002F433E">
      <w:r>
        <w:t xml:space="preserve">National Institute of Technology, Bhopal |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</w:t>
      </w:r>
    </w:p>
    <w:p w14:paraId="325583E3" w14:textId="77777777" w:rsidR="002F433E" w:rsidRDefault="002F433E" w:rsidP="002F433E">
      <w:r>
        <w:t>2022 - Present (Expected Graduation: 2026)</w:t>
      </w:r>
    </w:p>
    <w:p w14:paraId="15B179F4" w14:textId="77777777" w:rsidR="002F433E" w:rsidRDefault="002F433E" w:rsidP="002F433E">
      <w:r>
        <w:t>- Current CGPA: 8.5/10.0</w:t>
      </w:r>
    </w:p>
    <w:p w14:paraId="54A03AFD" w14:textId="77777777" w:rsidR="002F433E" w:rsidRDefault="002F433E" w:rsidP="002F433E"/>
    <w:p w14:paraId="2203E257" w14:textId="77777777" w:rsidR="002F433E" w:rsidRDefault="002F433E" w:rsidP="002F433E">
      <w:proofErr w:type="spellStart"/>
      <w:r>
        <w:t>Kendriya</w:t>
      </w:r>
      <w:proofErr w:type="spellEnd"/>
      <w:r>
        <w:t xml:space="preserve"> Vidyalaya, Bhopal | Class 12 (CBSE)</w:t>
      </w:r>
    </w:p>
    <w:p w14:paraId="0A0EE2B3" w14:textId="77777777" w:rsidR="002F433E" w:rsidRDefault="002F433E" w:rsidP="002F433E">
      <w:r>
        <w:t>Completed: 2022</w:t>
      </w:r>
    </w:p>
    <w:p w14:paraId="781B9E41" w14:textId="77777777" w:rsidR="002F433E" w:rsidRDefault="002F433E" w:rsidP="002F433E">
      <w:r>
        <w:t xml:space="preserve">- Scored 92% in Science Stream (Physics, Chemistry, </w:t>
      </w:r>
      <w:proofErr w:type="spellStart"/>
      <w:r>
        <w:t>Maths</w:t>
      </w:r>
      <w:proofErr w:type="spellEnd"/>
      <w:r>
        <w:t>, Computer Science)</w:t>
      </w:r>
    </w:p>
    <w:p w14:paraId="56930A6A" w14:textId="77777777" w:rsidR="002F433E" w:rsidRDefault="002F433E" w:rsidP="002F433E"/>
    <w:p w14:paraId="62036670" w14:textId="77777777" w:rsidR="002F433E" w:rsidRDefault="002F433E" w:rsidP="002F433E">
      <w:r>
        <w:t>---</w:t>
      </w:r>
    </w:p>
    <w:p w14:paraId="377DC00A" w14:textId="77777777" w:rsidR="002F433E" w:rsidRDefault="002F433E" w:rsidP="002F433E"/>
    <w:p w14:paraId="6E3D01F1" w14:textId="77777777" w:rsidR="002F433E" w:rsidRDefault="002F433E" w:rsidP="002F433E">
      <w:r>
        <w:t>SKILLS</w:t>
      </w:r>
    </w:p>
    <w:p w14:paraId="3580713D" w14:textId="77777777" w:rsidR="002F433E" w:rsidRDefault="002F433E" w:rsidP="002F433E"/>
    <w:p w14:paraId="1B850036" w14:textId="77777777" w:rsidR="002F433E" w:rsidRDefault="002F433E" w:rsidP="002F433E">
      <w:r>
        <w:t>- Languages: Python, SQL, JavaScript, HTML, CSS</w:t>
      </w:r>
    </w:p>
    <w:p w14:paraId="5865E34B" w14:textId="77777777" w:rsidR="002F433E" w:rsidRDefault="002F433E" w:rsidP="002F433E">
      <w:r>
        <w:t>- Frameworks &amp; Libraries: React.js (Beginner), Pandas, NumPy</w:t>
      </w:r>
    </w:p>
    <w:p w14:paraId="57CD9F9E" w14:textId="77777777" w:rsidR="002F433E" w:rsidRDefault="002F433E" w:rsidP="002F433E">
      <w:r>
        <w:t>- Tools &amp; Technologies: Git, MS Excel, Figma, Docker (Basic), Power BI</w:t>
      </w:r>
    </w:p>
    <w:p w14:paraId="06715568" w14:textId="77777777" w:rsidR="002F433E" w:rsidRDefault="002F433E" w:rsidP="002F433E">
      <w:r>
        <w:t>- Soft Skills: Communication, Teamwork, Problem-Solving, Time Management</w:t>
      </w:r>
    </w:p>
    <w:p w14:paraId="44E62490" w14:textId="77777777" w:rsidR="002F433E" w:rsidRDefault="002F433E" w:rsidP="002F433E"/>
    <w:p w14:paraId="4C15817A" w14:textId="77777777" w:rsidR="002F433E" w:rsidRDefault="002F433E" w:rsidP="002F433E">
      <w:r>
        <w:t>---</w:t>
      </w:r>
    </w:p>
    <w:p w14:paraId="70150500" w14:textId="77777777" w:rsidR="002F433E" w:rsidRDefault="002F433E" w:rsidP="002F433E"/>
    <w:p w14:paraId="716DCF7A" w14:textId="77777777" w:rsidR="002F433E" w:rsidRDefault="002F433E" w:rsidP="002F433E">
      <w:r>
        <w:t>PROJECTS</w:t>
      </w:r>
    </w:p>
    <w:p w14:paraId="1CBD6C8A" w14:textId="77777777" w:rsidR="002F433E" w:rsidRDefault="002F433E" w:rsidP="002F433E"/>
    <w:p w14:paraId="29F9AF4B" w14:textId="77777777" w:rsidR="002F433E" w:rsidRDefault="002F433E" w:rsidP="002F433E">
      <w:r>
        <w:t>Online Bookstore Website | Personal Project</w:t>
      </w:r>
    </w:p>
    <w:p w14:paraId="6AC69CD2" w14:textId="77777777" w:rsidR="002F433E" w:rsidRDefault="002F433E" w:rsidP="002F433E">
      <w:r>
        <w:t>- Developed a fully functional e-commerce website for buying and selling books using HTML, CSS, and JavaScript for the frontend.</w:t>
      </w:r>
    </w:p>
    <w:p w14:paraId="607B168E" w14:textId="77777777" w:rsidR="002F433E" w:rsidRDefault="002F433E" w:rsidP="002F433E">
      <w:r>
        <w:t>- Designed a simple backend to manage inventory and user data using Python.</w:t>
      </w:r>
    </w:p>
    <w:p w14:paraId="6D1D1F93" w14:textId="77777777" w:rsidR="002F433E" w:rsidRDefault="002F433E" w:rsidP="002F433E">
      <w:r>
        <w:t>- Implemented user authentication and a shopping cart feature.</w:t>
      </w:r>
    </w:p>
    <w:p w14:paraId="11512A04" w14:textId="77777777" w:rsidR="002F433E" w:rsidRDefault="002F433E" w:rsidP="002F433E"/>
    <w:p w14:paraId="71C5863C" w14:textId="77777777" w:rsidR="002F433E" w:rsidRDefault="002F433E" w:rsidP="002F433E">
      <w:r>
        <w:t>Student Performance Predictor | Academic Project</w:t>
      </w:r>
    </w:p>
    <w:p w14:paraId="41BBA123" w14:textId="77777777" w:rsidR="002F433E" w:rsidRDefault="002F433E" w:rsidP="002F433E">
      <w:r>
        <w:t>- Created a simple machine learning model using Python and Pandas to predict student grades based on study hours and past performance.</w:t>
      </w:r>
    </w:p>
    <w:p w14:paraId="56218093" w14:textId="77777777" w:rsidR="002F433E" w:rsidRDefault="002F433E" w:rsidP="002F433E">
      <w:r>
        <w:t>- Cleaned and analyzed a dataset of 500+ student records using MS Excel for initial data exploration.</w:t>
      </w:r>
    </w:p>
    <w:p w14:paraId="5E4E5E78" w14:textId="77777777" w:rsidR="002F433E" w:rsidRDefault="002F433E" w:rsidP="002F433E"/>
    <w:p w14:paraId="7F8AFDFA" w14:textId="77777777" w:rsidR="002F433E" w:rsidRDefault="002F433E" w:rsidP="002F433E">
      <w:r>
        <w:t>---</w:t>
      </w:r>
    </w:p>
    <w:p w14:paraId="123E5E9A" w14:textId="77777777" w:rsidR="002F433E" w:rsidRDefault="002F433E" w:rsidP="002F433E"/>
    <w:p w14:paraId="7DBFFA4E" w14:textId="77777777" w:rsidR="002F433E" w:rsidRDefault="002F433E" w:rsidP="002F433E">
      <w:r>
        <w:t>EXTRACURRICULAR ACTIVITIES</w:t>
      </w:r>
    </w:p>
    <w:p w14:paraId="48F283A9" w14:textId="77777777" w:rsidR="002F433E" w:rsidRDefault="002F433E" w:rsidP="002F433E"/>
    <w:p w14:paraId="1AB1D804" w14:textId="77777777" w:rsidR="002F433E" w:rsidRDefault="002F433E" w:rsidP="002F433E">
      <w:r>
        <w:t xml:space="preserve">Coding Club Coordinator | NIT Bhopal </w:t>
      </w:r>
      <w:proofErr w:type="spellStart"/>
      <w:r>
        <w:t>TechFest</w:t>
      </w:r>
      <w:proofErr w:type="spellEnd"/>
      <w:r>
        <w:t xml:space="preserve"> 2024</w:t>
      </w:r>
    </w:p>
    <w:p w14:paraId="33B8E154" w14:textId="77777777" w:rsidR="002F433E" w:rsidRDefault="002F433E" w:rsidP="002F433E">
      <w:r>
        <w:t>- Organized and coordinated a 2-day "Introduction to Python" workshop for over 50 first-year students.</w:t>
      </w:r>
    </w:p>
    <w:p w14:paraId="56A91F1E" w14:textId="77777777" w:rsidR="002F433E" w:rsidRDefault="002F433E" w:rsidP="002F433E">
      <w:r>
        <w:t>- Worked in a team of 4 to manage logistics, create content, and assist participants. This experience greatly improved my communication and teamwork abilities.</w:t>
      </w:r>
    </w:p>
    <w:p w14:paraId="311BA64E" w14:textId="77777777" w:rsidR="002F433E" w:rsidRDefault="002F433E" w:rsidP="002F433E"/>
    <w:p w14:paraId="0CC7C11A" w14:textId="77777777" w:rsidR="002F433E" w:rsidRDefault="002F433E" w:rsidP="002F433E">
      <w:r>
        <w:t>Volunteer | Hope for All Foundation</w:t>
      </w:r>
    </w:p>
    <w:p w14:paraId="6647AFDA" w14:textId="77777777" w:rsidR="002F433E" w:rsidRDefault="002F433E" w:rsidP="002F433E">
      <w:r>
        <w:t>- Assisted in managing the donor database and creating simple reports.</w:t>
      </w:r>
    </w:p>
    <w:p w14:paraId="6FC86124" w14:textId="67321AE1" w:rsidR="00A9204E" w:rsidRDefault="002F433E" w:rsidP="002F433E">
      <w:r>
        <w:t>- Participated in community outreach programs on weekends.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6462870">
    <w:abstractNumId w:val="19"/>
  </w:num>
  <w:num w:numId="2" w16cid:durableId="2041664554">
    <w:abstractNumId w:val="12"/>
  </w:num>
  <w:num w:numId="3" w16cid:durableId="1727757160">
    <w:abstractNumId w:val="10"/>
  </w:num>
  <w:num w:numId="4" w16cid:durableId="406155659">
    <w:abstractNumId w:val="21"/>
  </w:num>
  <w:num w:numId="5" w16cid:durableId="1734429867">
    <w:abstractNumId w:val="13"/>
  </w:num>
  <w:num w:numId="6" w16cid:durableId="1612324676">
    <w:abstractNumId w:val="16"/>
  </w:num>
  <w:num w:numId="7" w16cid:durableId="408695644">
    <w:abstractNumId w:val="18"/>
  </w:num>
  <w:num w:numId="8" w16cid:durableId="1658611130">
    <w:abstractNumId w:val="9"/>
  </w:num>
  <w:num w:numId="9" w16cid:durableId="1318026482">
    <w:abstractNumId w:val="7"/>
  </w:num>
  <w:num w:numId="10" w16cid:durableId="1116800929">
    <w:abstractNumId w:val="6"/>
  </w:num>
  <w:num w:numId="11" w16cid:durableId="1103767750">
    <w:abstractNumId w:val="5"/>
  </w:num>
  <w:num w:numId="12" w16cid:durableId="1972049987">
    <w:abstractNumId w:val="4"/>
  </w:num>
  <w:num w:numId="13" w16cid:durableId="1483278388">
    <w:abstractNumId w:val="8"/>
  </w:num>
  <w:num w:numId="14" w16cid:durableId="426271922">
    <w:abstractNumId w:val="3"/>
  </w:num>
  <w:num w:numId="15" w16cid:durableId="1739356768">
    <w:abstractNumId w:val="2"/>
  </w:num>
  <w:num w:numId="16" w16cid:durableId="1066102270">
    <w:abstractNumId w:val="1"/>
  </w:num>
  <w:num w:numId="17" w16cid:durableId="311830826">
    <w:abstractNumId w:val="0"/>
  </w:num>
  <w:num w:numId="18" w16cid:durableId="582178518">
    <w:abstractNumId w:val="14"/>
  </w:num>
  <w:num w:numId="19" w16cid:durableId="913246480">
    <w:abstractNumId w:val="15"/>
  </w:num>
  <w:num w:numId="20" w16cid:durableId="1483155393">
    <w:abstractNumId w:val="20"/>
  </w:num>
  <w:num w:numId="21" w16cid:durableId="1322467834">
    <w:abstractNumId w:val="17"/>
  </w:num>
  <w:num w:numId="22" w16cid:durableId="2130125738">
    <w:abstractNumId w:val="11"/>
  </w:num>
  <w:num w:numId="23" w16cid:durableId="2343646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3E"/>
    <w:rsid w:val="002F433E"/>
    <w:rsid w:val="00645252"/>
    <w:rsid w:val="006D3D74"/>
    <w:rsid w:val="0083569A"/>
    <w:rsid w:val="00A9204E"/>
    <w:rsid w:val="00E0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3195"/>
  <w15:chartTrackingRefBased/>
  <w15:docId w15:val="{CA6FB959-FA17-44A1-BD13-54C61403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3B472F07-E1C7-45E2-841B-36878C8D8520%7d\%7bA00FC1AB-CF43-432E-9842-565C5259C27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{A00FC1AB-CF43-432E-9842-565C5259C273}TF2de6fc23-48e8-448b-960e-1bdc6e9248ab4ef8d1ac_win32-7424dd8ab5ea</Template>
  <TotalTime>2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Keyur Sherke</cp:lastModifiedBy>
  <cp:revision>1</cp:revision>
  <dcterms:created xsi:type="dcterms:W3CDTF">2025-09-18T18:14:00Z</dcterms:created>
  <dcterms:modified xsi:type="dcterms:W3CDTF">2025-09-18T18:16:00Z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